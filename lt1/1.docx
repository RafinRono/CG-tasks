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D2A217" w14:textId="46F1BAB5" w:rsidR="008B443F" w:rsidRPr="002D2659" w:rsidRDefault="00046E22" w:rsidP="00E27152">
      <w:pPr>
        <w:jc w:val="center"/>
        <w:rPr>
          <w:bCs/>
          <w:sz w:val="28"/>
          <w:szCs w:val="28"/>
        </w:rPr>
      </w:pPr>
      <w:r w:rsidRPr="00046E22">
        <w:rPr>
          <w:b/>
          <w:sz w:val="28"/>
          <w:szCs w:val="28"/>
        </w:rPr>
        <w:t>Lab Taks-1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7E5232C0" w14:textId="77777777" w:rsidTr="00362226">
        <w:tc>
          <w:tcPr>
            <w:tcW w:w="9576" w:type="dxa"/>
          </w:tcPr>
          <w:p w14:paraId="1CA111E4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6A3820E2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06525BC4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09723A1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F71D95A" wp14:editId="5DAC31E7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-5715</wp:posOffset>
                      </wp:positionV>
                      <wp:extent cx="1724025" cy="0"/>
                      <wp:effectExtent l="57150" t="38100" r="47625" b="952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40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F8913FB" id="Straight Connector 15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25pt,-.45pt" to="243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2034D73" wp14:editId="43BF0926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-5715</wp:posOffset>
                      </wp:positionV>
                      <wp:extent cx="0" cy="1066800"/>
                      <wp:effectExtent l="57150" t="19050" r="76200" b="762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D3B6F0E" id="Straight Connector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-.45pt" to="243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2CEBE84" wp14:editId="206F7AEA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-5715</wp:posOffset>
                      </wp:positionV>
                      <wp:extent cx="9525" cy="1066800"/>
                      <wp:effectExtent l="57150" t="19050" r="66675" b="7620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06F0D1F" id="Straight Connector 13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.45pt" to="107.2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613E9E85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A5435A6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B9AF945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359AF59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2A8B6A8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FCB15E2" wp14:editId="5D1365C0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130810</wp:posOffset>
                      </wp:positionV>
                      <wp:extent cx="1733550" cy="0"/>
                      <wp:effectExtent l="38100" t="38100" r="57150" b="9525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8646CA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3pt" to="243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4D743641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0B6228E7" w14:textId="77777777" w:rsidTr="00362226">
        <w:tc>
          <w:tcPr>
            <w:tcW w:w="9576" w:type="dxa"/>
          </w:tcPr>
          <w:p w14:paraId="3271F978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F715F50" w14:textId="713B187B" w:rsidR="008B443F" w:rsidRDefault="00EA3BEC" w:rsidP="00E2715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2EC2B8" wp14:editId="78726D8A">
                  <wp:extent cx="3937784" cy="341606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8080" cy="3424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43F" w14:paraId="674571F6" w14:textId="77777777" w:rsidTr="00362226">
        <w:tc>
          <w:tcPr>
            <w:tcW w:w="9576" w:type="dxa"/>
          </w:tcPr>
          <w:p w14:paraId="4FC7D92B" w14:textId="77777777" w:rsidR="008B443F" w:rsidRPr="00E27152" w:rsidRDefault="008B443F" w:rsidP="00362226">
            <w:pPr>
              <w:rPr>
                <w:b/>
                <w:sz w:val="24"/>
                <w:szCs w:val="24"/>
              </w:rPr>
            </w:pPr>
            <w:r w:rsidRPr="00E27152">
              <w:rPr>
                <w:b/>
                <w:sz w:val="24"/>
                <w:szCs w:val="24"/>
              </w:rPr>
              <w:t>Code-</w:t>
            </w:r>
          </w:p>
          <w:p w14:paraId="5D95B2F2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>#include &lt;</w:t>
            </w:r>
            <w:proofErr w:type="spellStart"/>
            <w:r w:rsidRPr="00E27152">
              <w:rPr>
                <w:bCs/>
                <w:sz w:val="24"/>
                <w:szCs w:val="24"/>
              </w:rPr>
              <w:t>windows.h</w:t>
            </w:r>
            <w:proofErr w:type="spellEnd"/>
            <w:r w:rsidRPr="00E27152">
              <w:rPr>
                <w:bCs/>
                <w:sz w:val="24"/>
                <w:szCs w:val="24"/>
              </w:rPr>
              <w:t>&gt;</w:t>
            </w:r>
          </w:p>
          <w:p w14:paraId="52FEC8BA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E27152">
              <w:rPr>
                <w:bCs/>
                <w:sz w:val="24"/>
                <w:szCs w:val="24"/>
              </w:rPr>
              <w:t>glut.h</w:t>
            </w:r>
            <w:proofErr w:type="spellEnd"/>
            <w:r w:rsidRPr="00E27152">
              <w:rPr>
                <w:bCs/>
                <w:sz w:val="24"/>
                <w:szCs w:val="24"/>
              </w:rPr>
              <w:t>&gt;</w:t>
            </w:r>
          </w:p>
          <w:p w14:paraId="1367671B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</w:p>
          <w:p w14:paraId="00EB40FE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>void display()</w:t>
            </w:r>
          </w:p>
          <w:p w14:paraId="5C28FD01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>{</w:t>
            </w:r>
          </w:p>
          <w:p w14:paraId="2B7EFA10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glClearColor</w:t>
            </w:r>
            <w:proofErr w:type="spellEnd"/>
            <w:r w:rsidRPr="00E27152">
              <w:rPr>
                <w:bCs/>
                <w:sz w:val="24"/>
                <w:szCs w:val="24"/>
              </w:rPr>
              <w:t>(1, 1, 1, 1.0f);</w:t>
            </w:r>
          </w:p>
          <w:p w14:paraId="414C0FEE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glClear</w:t>
            </w:r>
            <w:proofErr w:type="spellEnd"/>
            <w:r w:rsidRPr="00E27152">
              <w:rPr>
                <w:bCs/>
                <w:sz w:val="24"/>
                <w:szCs w:val="24"/>
              </w:rPr>
              <w:t>(GL_COLOR_BUFFER_BIT);</w:t>
            </w:r>
          </w:p>
          <w:p w14:paraId="1E0BE851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glPointSize</w:t>
            </w:r>
            <w:proofErr w:type="spellEnd"/>
            <w:r w:rsidRPr="00E27152">
              <w:rPr>
                <w:bCs/>
                <w:sz w:val="24"/>
                <w:szCs w:val="24"/>
              </w:rPr>
              <w:t>(30);</w:t>
            </w:r>
          </w:p>
          <w:p w14:paraId="49DC3082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glLineWidth</w:t>
            </w:r>
            <w:proofErr w:type="spellEnd"/>
            <w:r w:rsidRPr="00E27152">
              <w:rPr>
                <w:bCs/>
                <w:sz w:val="24"/>
                <w:szCs w:val="24"/>
              </w:rPr>
              <w:t>(3);</w:t>
            </w:r>
          </w:p>
          <w:p w14:paraId="1F3DD733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glClear</w:t>
            </w:r>
            <w:proofErr w:type="spellEnd"/>
            <w:r w:rsidRPr="00E27152">
              <w:rPr>
                <w:bCs/>
                <w:sz w:val="24"/>
                <w:szCs w:val="24"/>
              </w:rPr>
              <w:t>(GL_COLOR_BUFFER_BIT);</w:t>
            </w:r>
          </w:p>
          <w:p w14:paraId="22758F8E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</w:p>
          <w:p w14:paraId="1310EDC4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lastRenderedPageBreak/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glPolygonMode</w:t>
            </w:r>
            <w:proofErr w:type="spellEnd"/>
            <w:r w:rsidRPr="00E27152">
              <w:rPr>
                <w:bCs/>
                <w:sz w:val="24"/>
                <w:szCs w:val="24"/>
              </w:rPr>
              <w:t>(GL_FRONT_AND_BACK, GL_LINE);</w:t>
            </w:r>
          </w:p>
          <w:p w14:paraId="0B7E2E01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</w:p>
          <w:p w14:paraId="02B79FE1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glBegin</w:t>
            </w:r>
            <w:proofErr w:type="spellEnd"/>
            <w:r w:rsidRPr="00E27152">
              <w:rPr>
                <w:bCs/>
                <w:sz w:val="24"/>
                <w:szCs w:val="24"/>
              </w:rPr>
              <w:t>(GL_POLYGON);</w:t>
            </w:r>
          </w:p>
          <w:p w14:paraId="597D211A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glColor3f(0,0,0);</w:t>
            </w:r>
          </w:p>
          <w:p w14:paraId="306BBC4A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glVertex2i(-50, 35);</w:t>
            </w:r>
          </w:p>
          <w:p w14:paraId="30232532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glVertex2i(50,35);</w:t>
            </w:r>
          </w:p>
          <w:p w14:paraId="4F56BF7D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glVertex2i(50,-35);</w:t>
            </w:r>
          </w:p>
          <w:p w14:paraId="4DFCED75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glVertex2i(-50,-35);</w:t>
            </w:r>
          </w:p>
          <w:p w14:paraId="44DF26DE" w14:textId="58E144C9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glEnd</w:t>
            </w:r>
            <w:proofErr w:type="spellEnd"/>
            <w:r w:rsidRPr="00E27152">
              <w:rPr>
                <w:bCs/>
                <w:sz w:val="24"/>
                <w:szCs w:val="24"/>
              </w:rPr>
              <w:t>();</w:t>
            </w:r>
          </w:p>
          <w:p w14:paraId="014675B0" w14:textId="5518C463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glPolygonMode</w:t>
            </w:r>
            <w:proofErr w:type="spellEnd"/>
            <w:r w:rsidRPr="00E27152">
              <w:rPr>
                <w:bCs/>
                <w:sz w:val="24"/>
                <w:szCs w:val="24"/>
              </w:rPr>
              <w:t>(GL_FRONT_AND_BACK, GL_FILL);</w:t>
            </w:r>
          </w:p>
          <w:p w14:paraId="071D8F9F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glFlush</w:t>
            </w:r>
            <w:proofErr w:type="spellEnd"/>
            <w:r w:rsidRPr="00E27152">
              <w:rPr>
                <w:bCs/>
                <w:sz w:val="24"/>
                <w:szCs w:val="24"/>
              </w:rPr>
              <w:t>();</w:t>
            </w:r>
          </w:p>
          <w:p w14:paraId="141B8076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>}</w:t>
            </w:r>
          </w:p>
          <w:p w14:paraId="7E1BE899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</w:p>
          <w:p w14:paraId="0FB720D8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int main(int </w:t>
            </w:r>
            <w:proofErr w:type="spellStart"/>
            <w:r w:rsidRPr="00E27152">
              <w:rPr>
                <w:bCs/>
                <w:sz w:val="24"/>
                <w:szCs w:val="24"/>
              </w:rPr>
              <w:t>argc</w:t>
            </w:r>
            <w:proofErr w:type="spellEnd"/>
            <w:r w:rsidRPr="00E27152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E27152">
              <w:rPr>
                <w:bCs/>
                <w:sz w:val="24"/>
                <w:szCs w:val="24"/>
              </w:rPr>
              <w:t>argv</w:t>
            </w:r>
            <w:proofErr w:type="spellEnd"/>
            <w:r w:rsidRPr="00E27152">
              <w:rPr>
                <w:bCs/>
                <w:sz w:val="24"/>
                <w:szCs w:val="24"/>
              </w:rPr>
              <w:t>)</w:t>
            </w:r>
          </w:p>
          <w:p w14:paraId="7F73C5DF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>{</w:t>
            </w:r>
          </w:p>
          <w:p w14:paraId="177B0030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glutInit</w:t>
            </w:r>
            <w:proofErr w:type="spellEnd"/>
            <w:r w:rsidRPr="00E27152">
              <w:rPr>
                <w:bCs/>
                <w:sz w:val="24"/>
                <w:szCs w:val="24"/>
              </w:rPr>
              <w:t>(&amp;</w:t>
            </w:r>
            <w:proofErr w:type="spellStart"/>
            <w:r w:rsidRPr="00E27152">
              <w:rPr>
                <w:bCs/>
                <w:sz w:val="24"/>
                <w:szCs w:val="24"/>
              </w:rPr>
              <w:t>argc</w:t>
            </w:r>
            <w:proofErr w:type="spellEnd"/>
            <w:r w:rsidRPr="00E27152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E27152">
              <w:rPr>
                <w:bCs/>
                <w:sz w:val="24"/>
                <w:szCs w:val="24"/>
              </w:rPr>
              <w:t>argv</w:t>
            </w:r>
            <w:proofErr w:type="spellEnd"/>
            <w:r w:rsidRPr="00E27152">
              <w:rPr>
                <w:bCs/>
                <w:sz w:val="24"/>
                <w:szCs w:val="24"/>
              </w:rPr>
              <w:t>);</w:t>
            </w:r>
          </w:p>
          <w:p w14:paraId="64C2F4CC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E27152">
              <w:rPr>
                <w:bCs/>
                <w:sz w:val="24"/>
                <w:szCs w:val="24"/>
              </w:rPr>
              <w:t>(600, 600);</w:t>
            </w:r>
          </w:p>
          <w:p w14:paraId="26361B44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E27152">
              <w:rPr>
                <w:bCs/>
                <w:sz w:val="24"/>
                <w:szCs w:val="24"/>
              </w:rPr>
              <w:t>("lab task 1 [22-47226-1]");</w:t>
            </w:r>
          </w:p>
          <w:p w14:paraId="04C0BB6D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glutDisplayFunc</w:t>
            </w:r>
            <w:proofErr w:type="spellEnd"/>
            <w:r w:rsidRPr="00E27152">
              <w:rPr>
                <w:bCs/>
                <w:sz w:val="24"/>
                <w:szCs w:val="24"/>
              </w:rPr>
              <w:t>(display);</w:t>
            </w:r>
          </w:p>
          <w:p w14:paraId="70E2EF27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gluOrtho2D(-70,70,-70,70);</w:t>
            </w:r>
          </w:p>
          <w:p w14:paraId="4CFDB1F7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bCs/>
                <w:sz w:val="24"/>
                <w:szCs w:val="24"/>
              </w:rPr>
              <w:t>glutMainLoop</w:t>
            </w:r>
            <w:proofErr w:type="spellEnd"/>
            <w:r w:rsidRPr="00E27152">
              <w:rPr>
                <w:bCs/>
                <w:sz w:val="24"/>
                <w:szCs w:val="24"/>
              </w:rPr>
              <w:t>();</w:t>
            </w:r>
          </w:p>
          <w:p w14:paraId="3BA121E1" w14:textId="77777777" w:rsidR="00E27152" w:rsidRPr="00E27152" w:rsidRDefault="00E27152" w:rsidP="00E27152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 xml:space="preserve">            return 0;</w:t>
            </w:r>
          </w:p>
          <w:p w14:paraId="65C59080" w14:textId="48D2C831" w:rsidR="008B443F" w:rsidRPr="00E27152" w:rsidRDefault="00E27152" w:rsidP="00362226">
            <w:pPr>
              <w:rPr>
                <w:bCs/>
                <w:sz w:val="24"/>
                <w:szCs w:val="24"/>
              </w:rPr>
            </w:pPr>
            <w:r w:rsidRPr="00E27152">
              <w:rPr>
                <w:bCs/>
                <w:sz w:val="24"/>
                <w:szCs w:val="24"/>
              </w:rPr>
              <w:t>}</w:t>
            </w:r>
          </w:p>
        </w:tc>
      </w:tr>
      <w:tr w:rsidR="008B443F" w14:paraId="0FBF06CC" w14:textId="77777777" w:rsidTr="00362226">
        <w:tc>
          <w:tcPr>
            <w:tcW w:w="9576" w:type="dxa"/>
          </w:tcPr>
          <w:p w14:paraId="6E31E70C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33412B8" w14:textId="43305D76" w:rsidR="008B443F" w:rsidRDefault="00E27152" w:rsidP="00362226">
            <w:pPr>
              <w:rPr>
                <w:sz w:val="24"/>
                <w:szCs w:val="24"/>
              </w:rPr>
            </w:pPr>
            <w:r w:rsidRPr="00E27152">
              <w:rPr>
                <w:noProof/>
                <w:sz w:val="24"/>
                <w:szCs w:val="24"/>
              </w:rPr>
              <w:drawing>
                <wp:inline distT="0" distB="0" distL="0" distR="0" wp14:anchorId="317E5C0C" wp14:editId="53784C55">
                  <wp:extent cx="6004560" cy="3543300"/>
                  <wp:effectExtent l="0" t="0" r="0" b="0"/>
                  <wp:docPr id="1714552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5529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56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678519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2FC54D5E" w14:textId="77777777" w:rsidTr="00362226">
        <w:tc>
          <w:tcPr>
            <w:tcW w:w="9576" w:type="dxa"/>
          </w:tcPr>
          <w:p w14:paraId="4D69F8E8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</w:p>
          <w:p w14:paraId="757EBA9D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9CA0D2D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7683FCD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C337142" wp14:editId="6C8CCA24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6985</wp:posOffset>
                      </wp:positionV>
                      <wp:extent cx="1704975" cy="1066800"/>
                      <wp:effectExtent l="0" t="0" r="28575" b="19050"/>
                      <wp:wrapNone/>
                      <wp:docPr id="21" name="Trapezoi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066800"/>
                              </a:xfrm>
                              <a:prstGeom prst="trapezoid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E19C4F" id="Trapezoid 21" o:spid="_x0000_s1026" style="position:absolute;margin-left:146.25pt;margin-top:.55pt;width:134.25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4975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" path="m,1066800l266700,,1438275,r266700,1066800l,1066800xe" fillcolor="red" strokecolor="red" strokeweight="2pt">
                      <v:path arrowok="t" o:connecttype="custom" o:connectlocs="0,1066800;266700,0;1438275,0;1704975,1066800;0,1066800" o:connectangles="0,0,0,0,0"/>
                    </v:shape>
                  </w:pict>
                </mc:Fallback>
              </mc:AlternateContent>
            </w:r>
          </w:p>
          <w:p w14:paraId="75648E1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DACC514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8116250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DF56CEF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B60C672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AA9D10B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452AEC6E" w14:textId="77777777" w:rsidTr="00362226">
        <w:tc>
          <w:tcPr>
            <w:tcW w:w="9576" w:type="dxa"/>
          </w:tcPr>
          <w:p w14:paraId="3F35D5BB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53DF69E" w14:textId="621FC69A" w:rsidR="008B443F" w:rsidRDefault="00EA3BEC" w:rsidP="00E2715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E489B2" wp14:editId="2A9B62AA">
                  <wp:extent cx="4330065" cy="351095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5224" cy="3515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43F" w14:paraId="5505C3EC" w14:textId="77777777" w:rsidTr="00362226">
        <w:tc>
          <w:tcPr>
            <w:tcW w:w="9576" w:type="dxa"/>
          </w:tcPr>
          <w:p w14:paraId="1ABD1A6B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1D42BF3B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#include &lt;</w:t>
            </w:r>
            <w:proofErr w:type="spellStart"/>
            <w:r w:rsidRPr="00E27152">
              <w:rPr>
                <w:sz w:val="24"/>
                <w:szCs w:val="24"/>
              </w:rPr>
              <w:t>windows.h</w:t>
            </w:r>
            <w:proofErr w:type="spellEnd"/>
            <w:r w:rsidRPr="00E27152">
              <w:rPr>
                <w:sz w:val="24"/>
                <w:szCs w:val="24"/>
              </w:rPr>
              <w:t>&gt;</w:t>
            </w:r>
          </w:p>
          <w:p w14:paraId="24AEEFEF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#include &lt;GL/</w:t>
            </w:r>
            <w:proofErr w:type="spellStart"/>
            <w:r w:rsidRPr="00E27152">
              <w:rPr>
                <w:sz w:val="24"/>
                <w:szCs w:val="24"/>
              </w:rPr>
              <w:t>glut.h</w:t>
            </w:r>
            <w:proofErr w:type="spellEnd"/>
            <w:r w:rsidRPr="00E27152">
              <w:rPr>
                <w:sz w:val="24"/>
                <w:szCs w:val="24"/>
              </w:rPr>
              <w:t>&gt;</w:t>
            </w:r>
          </w:p>
          <w:p w14:paraId="663771D3" w14:textId="77777777" w:rsidR="00E27152" w:rsidRPr="00E27152" w:rsidRDefault="00E27152" w:rsidP="00E27152">
            <w:pPr>
              <w:rPr>
                <w:sz w:val="24"/>
                <w:szCs w:val="24"/>
              </w:rPr>
            </w:pPr>
          </w:p>
          <w:p w14:paraId="781688DC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void display()</w:t>
            </w:r>
          </w:p>
          <w:p w14:paraId="138D5EA1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{</w:t>
            </w:r>
          </w:p>
          <w:p w14:paraId="3173FFF6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glClearColor</w:t>
            </w:r>
            <w:proofErr w:type="spellEnd"/>
            <w:r w:rsidRPr="00E27152">
              <w:rPr>
                <w:sz w:val="24"/>
                <w:szCs w:val="24"/>
              </w:rPr>
              <w:t>(1, 1, 1, 1.0f);</w:t>
            </w:r>
          </w:p>
          <w:p w14:paraId="4A2F400E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glClear</w:t>
            </w:r>
            <w:proofErr w:type="spellEnd"/>
            <w:r w:rsidRPr="00E27152">
              <w:rPr>
                <w:sz w:val="24"/>
                <w:szCs w:val="24"/>
              </w:rPr>
              <w:t>(GL_COLOR_BUFFER_BIT);</w:t>
            </w:r>
          </w:p>
          <w:p w14:paraId="11B94210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glPointSize</w:t>
            </w:r>
            <w:proofErr w:type="spellEnd"/>
            <w:r w:rsidRPr="00E27152">
              <w:rPr>
                <w:sz w:val="24"/>
                <w:szCs w:val="24"/>
              </w:rPr>
              <w:t>(30);</w:t>
            </w:r>
          </w:p>
          <w:p w14:paraId="0B2825A6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glLineWidth</w:t>
            </w:r>
            <w:proofErr w:type="spellEnd"/>
            <w:r w:rsidRPr="00E27152">
              <w:rPr>
                <w:sz w:val="24"/>
                <w:szCs w:val="24"/>
              </w:rPr>
              <w:t>(3);</w:t>
            </w:r>
          </w:p>
          <w:p w14:paraId="0E22AB31" w14:textId="77777777" w:rsidR="00E27152" w:rsidRPr="00E27152" w:rsidRDefault="00E27152" w:rsidP="00E27152">
            <w:pPr>
              <w:rPr>
                <w:sz w:val="24"/>
                <w:szCs w:val="24"/>
              </w:rPr>
            </w:pPr>
          </w:p>
          <w:p w14:paraId="630E2DB9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glBegin</w:t>
            </w:r>
            <w:proofErr w:type="spellEnd"/>
            <w:r w:rsidRPr="00E27152">
              <w:rPr>
                <w:sz w:val="24"/>
                <w:szCs w:val="24"/>
              </w:rPr>
              <w:t>(GL_POLYGON);</w:t>
            </w:r>
          </w:p>
          <w:p w14:paraId="31FCF184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glColor3f(1,0,0);</w:t>
            </w:r>
          </w:p>
          <w:p w14:paraId="4FCA3097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glVertex2i(-31, 55);</w:t>
            </w:r>
          </w:p>
          <w:p w14:paraId="1AB6F051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lastRenderedPageBreak/>
              <w:t xml:space="preserve">            glVertex2i(31,55);</w:t>
            </w:r>
          </w:p>
          <w:p w14:paraId="772E16A2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glVertex2i(43,0);</w:t>
            </w:r>
          </w:p>
          <w:p w14:paraId="3E27426F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glVertex2i(-43,0);</w:t>
            </w:r>
          </w:p>
          <w:p w14:paraId="032C604A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glEnd</w:t>
            </w:r>
            <w:proofErr w:type="spellEnd"/>
            <w:r w:rsidRPr="00E27152">
              <w:rPr>
                <w:sz w:val="24"/>
                <w:szCs w:val="24"/>
              </w:rPr>
              <w:t>();</w:t>
            </w:r>
          </w:p>
          <w:p w14:paraId="5876A0B1" w14:textId="77777777" w:rsidR="00E27152" w:rsidRPr="00E27152" w:rsidRDefault="00E27152" w:rsidP="00E27152">
            <w:pPr>
              <w:rPr>
                <w:sz w:val="24"/>
                <w:szCs w:val="24"/>
              </w:rPr>
            </w:pPr>
          </w:p>
          <w:p w14:paraId="59FF8DC7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glFlush</w:t>
            </w:r>
            <w:proofErr w:type="spellEnd"/>
            <w:r w:rsidRPr="00E27152">
              <w:rPr>
                <w:sz w:val="24"/>
                <w:szCs w:val="24"/>
              </w:rPr>
              <w:t>();</w:t>
            </w:r>
          </w:p>
          <w:p w14:paraId="3BEEF637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}</w:t>
            </w:r>
          </w:p>
          <w:p w14:paraId="59687D89" w14:textId="77777777" w:rsidR="00E27152" w:rsidRPr="00E27152" w:rsidRDefault="00E27152" w:rsidP="00E27152">
            <w:pPr>
              <w:rPr>
                <w:sz w:val="24"/>
                <w:szCs w:val="24"/>
              </w:rPr>
            </w:pPr>
          </w:p>
          <w:p w14:paraId="18A4DDA5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int main(int </w:t>
            </w:r>
            <w:proofErr w:type="spellStart"/>
            <w:r w:rsidRPr="00E27152">
              <w:rPr>
                <w:sz w:val="24"/>
                <w:szCs w:val="24"/>
              </w:rPr>
              <w:t>argc</w:t>
            </w:r>
            <w:proofErr w:type="spellEnd"/>
            <w:r w:rsidRPr="00E27152">
              <w:rPr>
                <w:sz w:val="24"/>
                <w:szCs w:val="24"/>
              </w:rPr>
              <w:t xml:space="preserve">, char** </w:t>
            </w:r>
            <w:proofErr w:type="spellStart"/>
            <w:r w:rsidRPr="00E27152">
              <w:rPr>
                <w:sz w:val="24"/>
                <w:szCs w:val="24"/>
              </w:rPr>
              <w:t>argv</w:t>
            </w:r>
            <w:proofErr w:type="spellEnd"/>
            <w:r w:rsidRPr="00E27152">
              <w:rPr>
                <w:sz w:val="24"/>
                <w:szCs w:val="24"/>
              </w:rPr>
              <w:t>)</w:t>
            </w:r>
          </w:p>
          <w:p w14:paraId="07D7B380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{</w:t>
            </w:r>
          </w:p>
          <w:p w14:paraId="790DDD95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glutInit</w:t>
            </w:r>
            <w:proofErr w:type="spellEnd"/>
            <w:r w:rsidRPr="00E27152">
              <w:rPr>
                <w:sz w:val="24"/>
                <w:szCs w:val="24"/>
              </w:rPr>
              <w:t>(&amp;</w:t>
            </w:r>
            <w:proofErr w:type="spellStart"/>
            <w:r w:rsidRPr="00E27152">
              <w:rPr>
                <w:sz w:val="24"/>
                <w:szCs w:val="24"/>
              </w:rPr>
              <w:t>argc</w:t>
            </w:r>
            <w:proofErr w:type="spellEnd"/>
            <w:r w:rsidRPr="00E27152">
              <w:rPr>
                <w:sz w:val="24"/>
                <w:szCs w:val="24"/>
              </w:rPr>
              <w:t xml:space="preserve">, </w:t>
            </w:r>
            <w:proofErr w:type="spellStart"/>
            <w:r w:rsidRPr="00E27152">
              <w:rPr>
                <w:sz w:val="24"/>
                <w:szCs w:val="24"/>
              </w:rPr>
              <w:t>argv</w:t>
            </w:r>
            <w:proofErr w:type="spellEnd"/>
            <w:r w:rsidRPr="00E27152">
              <w:rPr>
                <w:sz w:val="24"/>
                <w:szCs w:val="24"/>
              </w:rPr>
              <w:t>);</w:t>
            </w:r>
          </w:p>
          <w:p w14:paraId="23FAA427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glutInitWindowSize</w:t>
            </w:r>
            <w:proofErr w:type="spellEnd"/>
            <w:r w:rsidRPr="00E27152">
              <w:rPr>
                <w:sz w:val="24"/>
                <w:szCs w:val="24"/>
              </w:rPr>
              <w:t>(600, 600);</w:t>
            </w:r>
          </w:p>
          <w:p w14:paraId="61782BEE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glutCreateWindow</w:t>
            </w:r>
            <w:proofErr w:type="spellEnd"/>
            <w:r w:rsidRPr="00E27152">
              <w:rPr>
                <w:sz w:val="24"/>
                <w:szCs w:val="24"/>
              </w:rPr>
              <w:t>("lab task 1 [22-47226-1]");</w:t>
            </w:r>
          </w:p>
          <w:p w14:paraId="5A3A3967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glutDisplayFunc</w:t>
            </w:r>
            <w:proofErr w:type="spellEnd"/>
            <w:r w:rsidRPr="00E27152">
              <w:rPr>
                <w:sz w:val="24"/>
                <w:szCs w:val="24"/>
              </w:rPr>
              <w:t>(display);</w:t>
            </w:r>
          </w:p>
          <w:p w14:paraId="06B90C7F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gluOrtho2D(-70,70,-70,70);</w:t>
            </w:r>
          </w:p>
          <w:p w14:paraId="04212315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glutMainLoop</w:t>
            </w:r>
            <w:proofErr w:type="spellEnd"/>
            <w:r w:rsidRPr="00E27152">
              <w:rPr>
                <w:sz w:val="24"/>
                <w:szCs w:val="24"/>
              </w:rPr>
              <w:t>();</w:t>
            </w:r>
          </w:p>
          <w:p w14:paraId="064B7FED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return 0;</w:t>
            </w:r>
          </w:p>
          <w:p w14:paraId="3D007142" w14:textId="1977496B" w:rsidR="008B443F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}</w:t>
            </w:r>
          </w:p>
        </w:tc>
      </w:tr>
      <w:tr w:rsidR="008B443F" w14:paraId="577B9461" w14:textId="77777777" w:rsidTr="00362226">
        <w:tc>
          <w:tcPr>
            <w:tcW w:w="9576" w:type="dxa"/>
          </w:tcPr>
          <w:p w14:paraId="593A117F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C93A707" w14:textId="751FEDBB" w:rsidR="008B443F" w:rsidRDefault="00E27152" w:rsidP="00362226">
            <w:pPr>
              <w:rPr>
                <w:sz w:val="24"/>
                <w:szCs w:val="24"/>
              </w:rPr>
            </w:pPr>
            <w:r w:rsidRPr="00E27152">
              <w:rPr>
                <w:noProof/>
                <w:sz w:val="24"/>
                <w:szCs w:val="24"/>
              </w:rPr>
              <w:drawing>
                <wp:inline distT="0" distB="0" distL="0" distR="0" wp14:anchorId="64F01B76" wp14:editId="216C1FF5">
                  <wp:extent cx="6012180" cy="3924300"/>
                  <wp:effectExtent l="0" t="0" r="7620" b="0"/>
                  <wp:docPr id="1015115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11511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180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BECCF6" w14:textId="77777777" w:rsidR="008B443F" w:rsidRDefault="008B443F" w:rsidP="008B443F">
      <w:pPr>
        <w:rPr>
          <w:color w:val="FF0000"/>
          <w:sz w:val="24"/>
          <w:szCs w:val="24"/>
        </w:rPr>
      </w:pPr>
    </w:p>
    <w:p w14:paraId="053CA659" w14:textId="77777777" w:rsidR="00E27152" w:rsidRPr="008B443F" w:rsidRDefault="00E27152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6D712BCA" w14:textId="77777777" w:rsidTr="00046E22">
        <w:tc>
          <w:tcPr>
            <w:tcW w:w="9576" w:type="dxa"/>
          </w:tcPr>
          <w:p w14:paraId="4CC9E7E3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</w:p>
          <w:p w14:paraId="78D1C63B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2AEAC50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22153BAD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239F21AF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033A6C2" wp14:editId="08915F09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144145</wp:posOffset>
                      </wp:positionV>
                      <wp:extent cx="800100" cy="466725"/>
                      <wp:effectExtent l="0" t="19050" r="38100" b="47625"/>
                      <wp:wrapNone/>
                      <wp:docPr id="6" name="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4667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2831A25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6" o:spid="_x0000_s1026" type="#_x0000_t13" style="position:absolute;margin-left:197.25pt;margin-top:11.35pt;width:63pt;height:3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" adj="15300" fillcolor="#00b050" strokecolor="#00b05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BF787CD" wp14:editId="7221B1C4">
                      <wp:simplePos x="0" y="0"/>
                      <wp:positionH relativeFrom="column">
                        <wp:posOffset>1504950</wp:posOffset>
                      </wp:positionH>
                      <wp:positionV relativeFrom="paragraph">
                        <wp:posOffset>163195</wp:posOffset>
                      </wp:positionV>
                      <wp:extent cx="533400" cy="44767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C8CB0CB" id="Rectangle 4" o:spid="_x0000_s1026" style="position:absolute;margin-left:118.5pt;margin-top:12.85pt;width:42pt;height:3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" fillcolor="red" strokecolor="red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1AD946E" wp14:editId="4B240CE9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48895</wp:posOffset>
                      </wp:positionV>
                      <wp:extent cx="0" cy="1524000"/>
                      <wp:effectExtent l="0" t="0" r="190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21D37BB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3.85pt" to="176.25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" strokecolor="black [3213]" strokeweight="1.75pt"/>
                  </w:pict>
                </mc:Fallback>
              </mc:AlternateContent>
            </w:r>
          </w:p>
          <w:p w14:paraId="2ADBF524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3583341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79B321E5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82853DD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1103564" wp14:editId="25DD02A4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161924</wp:posOffset>
                      </wp:positionV>
                      <wp:extent cx="590550" cy="495300"/>
                      <wp:effectExtent l="0" t="9525" r="28575" b="28575"/>
                      <wp:wrapNone/>
                      <wp:docPr id="7" name="Isosceles Tri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90550" cy="49530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A76A504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" o:spid="_x0000_s1026" type="#_x0000_t5" style="position:absolute;margin-left:114.75pt;margin-top:12.75pt;width:46.5pt;height:39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" fillcolor="#7030a0" strokecolor="#7030a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BB01BB" wp14:editId="633E2698">
                      <wp:simplePos x="0" y="0"/>
                      <wp:positionH relativeFrom="column">
                        <wp:posOffset>1228724</wp:posOffset>
                      </wp:positionH>
                      <wp:positionV relativeFrom="paragraph">
                        <wp:posOffset>57150</wp:posOffset>
                      </wp:positionV>
                      <wp:extent cx="2162175" cy="0"/>
                      <wp:effectExtent l="0" t="0" r="9525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175" cy="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6BF7929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4.5pt" to="26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" strokecolor="black [3213]" strokeweight="1.75pt"/>
                  </w:pict>
                </mc:Fallback>
              </mc:AlternateContent>
            </w:r>
          </w:p>
          <w:p w14:paraId="6E2620EC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25B6FE1" wp14:editId="68E002B2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33020</wp:posOffset>
                      </wp:positionV>
                      <wp:extent cx="561975" cy="371475"/>
                      <wp:effectExtent l="0" t="0" r="28575" b="28575"/>
                      <wp:wrapNone/>
                      <wp:docPr id="5" name="Isosceles Tri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71475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6BDD05" id="Isosceles Triangle 5" o:spid="_x0000_s1026" type="#_x0000_t5" style="position:absolute;margin-left:197.25pt;margin-top:2.6pt;width:44.25pt;height:2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" fillcolor="yellow" strokecolor="yellow" strokeweight="2pt"/>
                  </w:pict>
                </mc:Fallback>
              </mc:AlternateContent>
            </w:r>
          </w:p>
          <w:p w14:paraId="47C9DD31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26378A87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3BCA1BD5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39A9C76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48977699" w14:textId="77777777" w:rsidTr="00046E22">
        <w:tc>
          <w:tcPr>
            <w:tcW w:w="9576" w:type="dxa"/>
          </w:tcPr>
          <w:p w14:paraId="29A9C4D1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F4942E0" w14:textId="6A6CD974" w:rsidR="00046E22" w:rsidRDefault="00AD1203" w:rsidP="00E2715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54BD02" wp14:editId="6C903C00">
                  <wp:extent cx="4588458" cy="3228340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6117" cy="3233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22" w14:paraId="39CD1F14" w14:textId="77777777" w:rsidTr="00046E22">
        <w:tc>
          <w:tcPr>
            <w:tcW w:w="9576" w:type="dxa"/>
          </w:tcPr>
          <w:p w14:paraId="75ADA2A5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48FBB74D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#include &lt;</w:t>
            </w:r>
            <w:proofErr w:type="spellStart"/>
            <w:r w:rsidRPr="00E27152">
              <w:rPr>
                <w:sz w:val="24"/>
                <w:szCs w:val="24"/>
              </w:rPr>
              <w:t>windows.h</w:t>
            </w:r>
            <w:proofErr w:type="spellEnd"/>
            <w:r w:rsidRPr="00E27152">
              <w:rPr>
                <w:sz w:val="24"/>
                <w:szCs w:val="24"/>
              </w:rPr>
              <w:t>&gt;</w:t>
            </w:r>
          </w:p>
          <w:p w14:paraId="7BB3F0B7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#include &lt;GL/</w:t>
            </w:r>
            <w:proofErr w:type="spellStart"/>
            <w:r w:rsidRPr="00E27152">
              <w:rPr>
                <w:sz w:val="24"/>
                <w:szCs w:val="24"/>
              </w:rPr>
              <w:t>glut.h</w:t>
            </w:r>
            <w:proofErr w:type="spellEnd"/>
            <w:r w:rsidRPr="00E27152">
              <w:rPr>
                <w:sz w:val="24"/>
                <w:szCs w:val="24"/>
              </w:rPr>
              <w:t>&gt;</w:t>
            </w:r>
          </w:p>
          <w:p w14:paraId="4126A453" w14:textId="77777777" w:rsidR="00E27152" w:rsidRPr="00E27152" w:rsidRDefault="00E27152" w:rsidP="00E27152">
            <w:pPr>
              <w:rPr>
                <w:sz w:val="24"/>
                <w:szCs w:val="24"/>
              </w:rPr>
            </w:pPr>
          </w:p>
          <w:p w14:paraId="027AEA22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void display()</w:t>
            </w:r>
          </w:p>
          <w:p w14:paraId="4074D5FF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{</w:t>
            </w:r>
          </w:p>
          <w:p w14:paraId="5D426198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glClearColor</w:t>
            </w:r>
            <w:proofErr w:type="spellEnd"/>
            <w:r w:rsidRPr="00E27152">
              <w:rPr>
                <w:sz w:val="24"/>
                <w:szCs w:val="24"/>
              </w:rPr>
              <w:t>(1, 1, 1, 1.0f);</w:t>
            </w:r>
          </w:p>
          <w:p w14:paraId="56A6D969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glClear</w:t>
            </w:r>
            <w:proofErr w:type="spellEnd"/>
            <w:r w:rsidRPr="00E27152">
              <w:rPr>
                <w:sz w:val="24"/>
                <w:szCs w:val="24"/>
              </w:rPr>
              <w:t>(GL_COLOR_BUFFER_BIT);</w:t>
            </w:r>
          </w:p>
          <w:p w14:paraId="59EF7F23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glPointSize</w:t>
            </w:r>
            <w:proofErr w:type="spellEnd"/>
            <w:r w:rsidRPr="00E27152">
              <w:rPr>
                <w:sz w:val="24"/>
                <w:szCs w:val="24"/>
              </w:rPr>
              <w:t>(30);</w:t>
            </w:r>
          </w:p>
          <w:p w14:paraId="53ED546E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glLineWidth</w:t>
            </w:r>
            <w:proofErr w:type="spellEnd"/>
            <w:r w:rsidRPr="00E27152">
              <w:rPr>
                <w:sz w:val="24"/>
                <w:szCs w:val="24"/>
              </w:rPr>
              <w:t>(3);</w:t>
            </w:r>
          </w:p>
          <w:p w14:paraId="34DB2468" w14:textId="77777777" w:rsidR="00E27152" w:rsidRPr="00E27152" w:rsidRDefault="00E27152" w:rsidP="00E27152">
            <w:pPr>
              <w:rPr>
                <w:sz w:val="24"/>
                <w:szCs w:val="24"/>
              </w:rPr>
            </w:pPr>
          </w:p>
          <w:p w14:paraId="56106C64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lastRenderedPageBreak/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glBegin</w:t>
            </w:r>
            <w:proofErr w:type="spellEnd"/>
            <w:r w:rsidRPr="00E27152">
              <w:rPr>
                <w:sz w:val="24"/>
                <w:szCs w:val="24"/>
              </w:rPr>
              <w:t>(GL_LINES); //for making the axis</w:t>
            </w:r>
          </w:p>
          <w:p w14:paraId="4F1B2486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glColor3f(0, 0, 0);</w:t>
            </w:r>
          </w:p>
          <w:p w14:paraId="5F550D9B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glVertex2f(0., 0.);</w:t>
            </w:r>
          </w:p>
          <w:p w14:paraId="5CF7E6D9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glVertex2f(100, 0);</w:t>
            </w:r>
          </w:p>
          <w:p w14:paraId="2D5FF01F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glVertex2f(0, 0);</w:t>
            </w:r>
          </w:p>
          <w:p w14:paraId="548B8E35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glVertex2f(0, 100);</w:t>
            </w:r>
          </w:p>
          <w:p w14:paraId="08DB62E5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glVertex2f(0, 0);</w:t>
            </w:r>
          </w:p>
          <w:p w14:paraId="636DA449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glVertex2f(-100, 0);</w:t>
            </w:r>
          </w:p>
          <w:p w14:paraId="00446E19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glVertex2f(0, 0);</w:t>
            </w:r>
          </w:p>
          <w:p w14:paraId="5C4065EF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glVertex2f(0, -100);</w:t>
            </w:r>
          </w:p>
          <w:p w14:paraId="2D936C26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glEnd</w:t>
            </w:r>
            <w:proofErr w:type="spellEnd"/>
            <w:r w:rsidRPr="00E27152">
              <w:rPr>
                <w:sz w:val="24"/>
                <w:szCs w:val="24"/>
              </w:rPr>
              <w:t>();</w:t>
            </w:r>
          </w:p>
          <w:p w14:paraId="65B4EE77" w14:textId="77777777" w:rsidR="00E27152" w:rsidRPr="00E27152" w:rsidRDefault="00E27152" w:rsidP="00E27152">
            <w:pPr>
              <w:rPr>
                <w:sz w:val="24"/>
                <w:szCs w:val="24"/>
              </w:rPr>
            </w:pPr>
          </w:p>
          <w:p w14:paraId="692D2D89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glBegin</w:t>
            </w:r>
            <w:proofErr w:type="spellEnd"/>
            <w:r w:rsidRPr="00E27152">
              <w:rPr>
                <w:sz w:val="24"/>
                <w:szCs w:val="24"/>
              </w:rPr>
              <w:t>(GL_POLYGON); //for the purple sideways triangle</w:t>
            </w:r>
          </w:p>
          <w:p w14:paraId="0538C69A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glColor3f(0.502f,0,0.502f);</w:t>
            </w:r>
          </w:p>
          <w:p w14:paraId="6E27AFA6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glVertex2i(-85, -45);</w:t>
            </w:r>
          </w:p>
          <w:p w14:paraId="038A6BDE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glVertex2i(-20, -75);</w:t>
            </w:r>
          </w:p>
          <w:p w14:paraId="7058E129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glVertex2i(-20, -15);</w:t>
            </w:r>
          </w:p>
          <w:p w14:paraId="1CC2E6F8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glEnd</w:t>
            </w:r>
            <w:proofErr w:type="spellEnd"/>
            <w:r w:rsidRPr="00E27152">
              <w:rPr>
                <w:sz w:val="24"/>
                <w:szCs w:val="24"/>
              </w:rPr>
              <w:t>();</w:t>
            </w:r>
          </w:p>
          <w:p w14:paraId="7C238258" w14:textId="77777777" w:rsidR="00E27152" w:rsidRPr="00E27152" w:rsidRDefault="00E27152" w:rsidP="00E27152">
            <w:pPr>
              <w:rPr>
                <w:sz w:val="24"/>
                <w:szCs w:val="24"/>
              </w:rPr>
            </w:pPr>
          </w:p>
          <w:p w14:paraId="794C6A65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glBegin</w:t>
            </w:r>
            <w:proofErr w:type="spellEnd"/>
            <w:r w:rsidRPr="00E27152">
              <w:rPr>
                <w:sz w:val="24"/>
                <w:szCs w:val="24"/>
              </w:rPr>
              <w:t>(GL_POLYGON); //for the red rectangle</w:t>
            </w:r>
          </w:p>
          <w:p w14:paraId="039A8B6C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glColor3f(1,0,0);</w:t>
            </w:r>
          </w:p>
          <w:p w14:paraId="5AE362E8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glVertex2i(-85, 75);</w:t>
            </w:r>
          </w:p>
          <w:p w14:paraId="605652B8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glVertex2i(-20, 75);</w:t>
            </w:r>
          </w:p>
          <w:p w14:paraId="6AB04105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glVertex2i(-20, 25);</w:t>
            </w:r>
          </w:p>
          <w:p w14:paraId="06BB5767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glVertex2i(-85,25);</w:t>
            </w:r>
          </w:p>
          <w:p w14:paraId="5C14C430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glEnd</w:t>
            </w:r>
            <w:proofErr w:type="spellEnd"/>
            <w:r w:rsidRPr="00E27152">
              <w:rPr>
                <w:sz w:val="24"/>
                <w:szCs w:val="24"/>
              </w:rPr>
              <w:t>();</w:t>
            </w:r>
          </w:p>
          <w:p w14:paraId="23B74100" w14:textId="77777777" w:rsidR="00E27152" w:rsidRPr="00E27152" w:rsidRDefault="00E27152" w:rsidP="00E27152">
            <w:pPr>
              <w:rPr>
                <w:sz w:val="24"/>
                <w:szCs w:val="24"/>
              </w:rPr>
            </w:pPr>
          </w:p>
          <w:p w14:paraId="4845757D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glBegin</w:t>
            </w:r>
            <w:proofErr w:type="spellEnd"/>
            <w:r w:rsidRPr="00E27152">
              <w:rPr>
                <w:sz w:val="24"/>
                <w:szCs w:val="24"/>
              </w:rPr>
              <w:t>(GL_POLYGON); //for the yellow upwards triangle</w:t>
            </w:r>
          </w:p>
          <w:p w14:paraId="2BB92A1B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glColor3f(1, 1, 0);</w:t>
            </w:r>
          </w:p>
          <w:p w14:paraId="799124A6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glVertex2f(50, -15);</w:t>
            </w:r>
          </w:p>
          <w:p w14:paraId="5037E226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glVertex2f(80, -75);</w:t>
            </w:r>
          </w:p>
          <w:p w14:paraId="0AEBB0BD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glVertex2f(20, -75);</w:t>
            </w:r>
          </w:p>
          <w:p w14:paraId="0EE7E97A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glEnd</w:t>
            </w:r>
            <w:proofErr w:type="spellEnd"/>
            <w:r w:rsidRPr="00E27152">
              <w:rPr>
                <w:sz w:val="24"/>
                <w:szCs w:val="24"/>
              </w:rPr>
              <w:t>();</w:t>
            </w:r>
          </w:p>
          <w:p w14:paraId="71F4A43D" w14:textId="77777777" w:rsidR="00E27152" w:rsidRPr="00E27152" w:rsidRDefault="00E27152" w:rsidP="00E27152">
            <w:pPr>
              <w:rPr>
                <w:sz w:val="24"/>
                <w:szCs w:val="24"/>
              </w:rPr>
            </w:pPr>
          </w:p>
          <w:p w14:paraId="514DBDD5" w14:textId="58BB6406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glBegin</w:t>
            </w:r>
            <w:proofErr w:type="spellEnd"/>
            <w:r w:rsidRPr="00E27152">
              <w:rPr>
                <w:sz w:val="24"/>
                <w:szCs w:val="24"/>
              </w:rPr>
              <w:t xml:space="preserve">(GL_POLYGON); //for the </w:t>
            </w:r>
            <w:r w:rsidR="002728F7">
              <w:rPr>
                <w:sz w:val="24"/>
                <w:szCs w:val="24"/>
              </w:rPr>
              <w:t>rectangle</w:t>
            </w:r>
            <w:r w:rsidR="005D536D">
              <w:rPr>
                <w:sz w:val="24"/>
                <w:szCs w:val="24"/>
              </w:rPr>
              <w:t xml:space="preserve"> part of </w:t>
            </w:r>
            <w:r w:rsidRPr="00E27152">
              <w:rPr>
                <w:sz w:val="24"/>
                <w:szCs w:val="24"/>
              </w:rPr>
              <w:t>green right arrow</w:t>
            </w:r>
          </w:p>
          <w:p w14:paraId="2E787005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glColor3f(0.0f, 0.619f, 0.102f);</w:t>
            </w:r>
          </w:p>
          <w:p w14:paraId="5D6E28E9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glVertex2f(15, 60);</w:t>
            </w:r>
          </w:p>
          <w:p w14:paraId="66245C37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glVertex2f(65, 60);</w:t>
            </w:r>
          </w:p>
          <w:p w14:paraId="1BF2A790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glVertex2f(65, 40);</w:t>
            </w:r>
          </w:p>
          <w:p w14:paraId="47130346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glVertex2f(15, 40);</w:t>
            </w:r>
          </w:p>
          <w:p w14:paraId="3F71649A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glEnd</w:t>
            </w:r>
            <w:proofErr w:type="spellEnd"/>
            <w:r w:rsidRPr="00E27152">
              <w:rPr>
                <w:sz w:val="24"/>
                <w:szCs w:val="24"/>
              </w:rPr>
              <w:t>();</w:t>
            </w:r>
          </w:p>
          <w:p w14:paraId="7C2D4F6B" w14:textId="77777777" w:rsidR="00E27152" w:rsidRPr="00E27152" w:rsidRDefault="00E27152" w:rsidP="00E27152">
            <w:pPr>
              <w:rPr>
                <w:sz w:val="24"/>
                <w:szCs w:val="24"/>
              </w:rPr>
            </w:pPr>
          </w:p>
          <w:p w14:paraId="714CB627" w14:textId="1B5A1478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glBegin</w:t>
            </w:r>
            <w:proofErr w:type="spellEnd"/>
            <w:r w:rsidRPr="00E27152">
              <w:rPr>
                <w:sz w:val="24"/>
                <w:szCs w:val="24"/>
              </w:rPr>
              <w:t>(GL_POLYGON);</w:t>
            </w:r>
            <w:r w:rsidR="005D536D">
              <w:rPr>
                <w:sz w:val="24"/>
                <w:szCs w:val="24"/>
              </w:rPr>
              <w:t xml:space="preserve"> </w:t>
            </w:r>
            <w:r w:rsidR="005D536D" w:rsidRPr="00E27152">
              <w:rPr>
                <w:sz w:val="24"/>
                <w:szCs w:val="24"/>
              </w:rPr>
              <w:t xml:space="preserve">//for the </w:t>
            </w:r>
            <w:r w:rsidR="002728F7">
              <w:rPr>
                <w:sz w:val="24"/>
                <w:szCs w:val="24"/>
              </w:rPr>
              <w:t>triangle</w:t>
            </w:r>
            <w:r w:rsidR="005D536D">
              <w:rPr>
                <w:sz w:val="24"/>
                <w:szCs w:val="24"/>
              </w:rPr>
              <w:t xml:space="preserve"> part of </w:t>
            </w:r>
            <w:r w:rsidR="005D536D" w:rsidRPr="00E27152">
              <w:rPr>
                <w:sz w:val="24"/>
                <w:szCs w:val="24"/>
              </w:rPr>
              <w:t>green right arrow</w:t>
            </w:r>
          </w:p>
          <w:p w14:paraId="26F4E0CB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glColor3f(0.0f, 0.619f, 0.102f);</w:t>
            </w:r>
          </w:p>
          <w:p w14:paraId="1B609182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lastRenderedPageBreak/>
              <w:t xml:space="preserve">            glVertex2f(65, 70);</w:t>
            </w:r>
          </w:p>
          <w:p w14:paraId="62BADFD2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glVertex2f(80, 50);</w:t>
            </w:r>
          </w:p>
          <w:p w14:paraId="362972F3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glVertex2f(65, 30);</w:t>
            </w:r>
          </w:p>
          <w:p w14:paraId="6F2BB130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glEnd</w:t>
            </w:r>
            <w:proofErr w:type="spellEnd"/>
            <w:r w:rsidRPr="00E27152">
              <w:rPr>
                <w:sz w:val="24"/>
                <w:szCs w:val="24"/>
              </w:rPr>
              <w:t>();</w:t>
            </w:r>
          </w:p>
          <w:p w14:paraId="7A396144" w14:textId="77777777" w:rsidR="00E27152" w:rsidRPr="00E27152" w:rsidRDefault="00E27152" w:rsidP="00E27152">
            <w:pPr>
              <w:rPr>
                <w:sz w:val="24"/>
                <w:szCs w:val="24"/>
              </w:rPr>
            </w:pPr>
          </w:p>
          <w:p w14:paraId="06555E06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glFlush</w:t>
            </w:r>
            <w:proofErr w:type="spellEnd"/>
            <w:r w:rsidRPr="00E27152">
              <w:rPr>
                <w:sz w:val="24"/>
                <w:szCs w:val="24"/>
              </w:rPr>
              <w:t>();</w:t>
            </w:r>
          </w:p>
          <w:p w14:paraId="1404CA73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}</w:t>
            </w:r>
          </w:p>
          <w:p w14:paraId="16D74F15" w14:textId="77777777" w:rsidR="00E27152" w:rsidRPr="00E27152" w:rsidRDefault="00E27152" w:rsidP="00E27152">
            <w:pPr>
              <w:rPr>
                <w:sz w:val="24"/>
                <w:szCs w:val="24"/>
              </w:rPr>
            </w:pPr>
          </w:p>
          <w:p w14:paraId="5D01A009" w14:textId="6CA42F3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int main(int </w:t>
            </w:r>
            <w:proofErr w:type="spellStart"/>
            <w:r w:rsidRPr="00E27152">
              <w:rPr>
                <w:sz w:val="24"/>
                <w:szCs w:val="24"/>
              </w:rPr>
              <w:t>argc</w:t>
            </w:r>
            <w:proofErr w:type="spellEnd"/>
            <w:r w:rsidRPr="00E27152">
              <w:rPr>
                <w:sz w:val="24"/>
                <w:szCs w:val="24"/>
              </w:rPr>
              <w:t xml:space="preserve">, char** </w:t>
            </w:r>
            <w:proofErr w:type="spellStart"/>
            <w:r w:rsidRPr="00E27152">
              <w:rPr>
                <w:sz w:val="24"/>
                <w:szCs w:val="24"/>
              </w:rPr>
              <w:t>argv</w:t>
            </w:r>
            <w:proofErr w:type="spellEnd"/>
            <w:r w:rsidRPr="00E27152">
              <w:rPr>
                <w:sz w:val="24"/>
                <w:szCs w:val="24"/>
              </w:rPr>
              <w:t>)</w:t>
            </w:r>
            <w:r w:rsidR="005D536D">
              <w:rPr>
                <w:sz w:val="24"/>
                <w:szCs w:val="24"/>
              </w:rPr>
              <w:t xml:space="preserve"> </w:t>
            </w:r>
          </w:p>
          <w:p w14:paraId="22655715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{</w:t>
            </w:r>
          </w:p>
          <w:p w14:paraId="24CA83FE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glutInit</w:t>
            </w:r>
            <w:proofErr w:type="spellEnd"/>
            <w:r w:rsidRPr="00E27152">
              <w:rPr>
                <w:sz w:val="24"/>
                <w:szCs w:val="24"/>
              </w:rPr>
              <w:t>(&amp;</w:t>
            </w:r>
            <w:proofErr w:type="spellStart"/>
            <w:r w:rsidRPr="00E27152">
              <w:rPr>
                <w:sz w:val="24"/>
                <w:szCs w:val="24"/>
              </w:rPr>
              <w:t>argc</w:t>
            </w:r>
            <w:proofErr w:type="spellEnd"/>
            <w:r w:rsidRPr="00E27152">
              <w:rPr>
                <w:sz w:val="24"/>
                <w:szCs w:val="24"/>
              </w:rPr>
              <w:t xml:space="preserve">, </w:t>
            </w:r>
            <w:proofErr w:type="spellStart"/>
            <w:r w:rsidRPr="00E27152">
              <w:rPr>
                <w:sz w:val="24"/>
                <w:szCs w:val="24"/>
              </w:rPr>
              <w:t>argv</w:t>
            </w:r>
            <w:proofErr w:type="spellEnd"/>
            <w:r w:rsidRPr="00E27152">
              <w:rPr>
                <w:sz w:val="24"/>
                <w:szCs w:val="24"/>
              </w:rPr>
              <w:t>);</w:t>
            </w:r>
          </w:p>
          <w:p w14:paraId="08366611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glutInitWindowSize</w:t>
            </w:r>
            <w:proofErr w:type="spellEnd"/>
            <w:r w:rsidRPr="00E27152">
              <w:rPr>
                <w:sz w:val="24"/>
                <w:szCs w:val="24"/>
              </w:rPr>
              <w:t>(720, 720);</w:t>
            </w:r>
          </w:p>
          <w:p w14:paraId="29F655E5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glutInitWindowPosition</w:t>
            </w:r>
            <w:proofErr w:type="spellEnd"/>
            <w:r w:rsidRPr="00E27152">
              <w:rPr>
                <w:sz w:val="24"/>
                <w:szCs w:val="24"/>
              </w:rPr>
              <w:t>(620, 150);</w:t>
            </w:r>
          </w:p>
          <w:p w14:paraId="6A4A031D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glutCreateWindow</w:t>
            </w:r>
            <w:proofErr w:type="spellEnd"/>
            <w:r w:rsidRPr="00E27152">
              <w:rPr>
                <w:sz w:val="24"/>
                <w:szCs w:val="24"/>
              </w:rPr>
              <w:t>("lab task 1 [22-47226-1]");</w:t>
            </w:r>
          </w:p>
          <w:p w14:paraId="34664FF8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glutDisplayFunc</w:t>
            </w:r>
            <w:proofErr w:type="spellEnd"/>
            <w:r w:rsidRPr="00E27152">
              <w:rPr>
                <w:sz w:val="24"/>
                <w:szCs w:val="24"/>
              </w:rPr>
              <w:t>(display);</w:t>
            </w:r>
          </w:p>
          <w:p w14:paraId="5416AE2A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gluOrtho2D(-100,100,-100,100);</w:t>
            </w:r>
          </w:p>
          <w:p w14:paraId="05246FA2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</w:t>
            </w:r>
            <w:proofErr w:type="spellStart"/>
            <w:r w:rsidRPr="00E27152">
              <w:rPr>
                <w:sz w:val="24"/>
                <w:szCs w:val="24"/>
              </w:rPr>
              <w:t>glutMainLoop</w:t>
            </w:r>
            <w:proofErr w:type="spellEnd"/>
            <w:r w:rsidRPr="00E27152">
              <w:rPr>
                <w:sz w:val="24"/>
                <w:szCs w:val="24"/>
              </w:rPr>
              <w:t>();</w:t>
            </w:r>
          </w:p>
          <w:p w14:paraId="61DB3C51" w14:textId="77777777" w:rsidR="00E27152" w:rsidRPr="00E27152" w:rsidRDefault="00E27152" w:rsidP="00E2715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 xml:space="preserve">            return 0;</w:t>
            </w:r>
          </w:p>
          <w:p w14:paraId="05B2DCCC" w14:textId="205762A6" w:rsidR="00046E22" w:rsidRDefault="00E27152" w:rsidP="00046E22">
            <w:pPr>
              <w:rPr>
                <w:sz w:val="24"/>
                <w:szCs w:val="24"/>
              </w:rPr>
            </w:pPr>
            <w:r w:rsidRPr="00E27152">
              <w:rPr>
                <w:sz w:val="24"/>
                <w:szCs w:val="24"/>
              </w:rPr>
              <w:t>}</w:t>
            </w:r>
          </w:p>
        </w:tc>
      </w:tr>
      <w:tr w:rsidR="00046E22" w14:paraId="085D5805" w14:textId="77777777" w:rsidTr="00046E22">
        <w:tc>
          <w:tcPr>
            <w:tcW w:w="9576" w:type="dxa"/>
          </w:tcPr>
          <w:p w14:paraId="0D2E191C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DED0171" w14:textId="5D54D1F8" w:rsidR="00046E22" w:rsidRDefault="00E27152" w:rsidP="00046E22">
            <w:pPr>
              <w:rPr>
                <w:sz w:val="24"/>
                <w:szCs w:val="24"/>
              </w:rPr>
            </w:pPr>
            <w:r w:rsidRPr="00E27152">
              <w:rPr>
                <w:noProof/>
                <w:sz w:val="24"/>
                <w:szCs w:val="24"/>
              </w:rPr>
              <w:drawing>
                <wp:inline distT="0" distB="0" distL="0" distR="0" wp14:anchorId="1A080158" wp14:editId="703A2871">
                  <wp:extent cx="6012180" cy="3925018"/>
                  <wp:effectExtent l="0" t="0" r="7620" b="0"/>
                  <wp:docPr id="944610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6106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686" cy="3934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FD407" w14:textId="77777777" w:rsidR="005D536D" w:rsidRPr="00E27152" w:rsidRDefault="005D536D" w:rsidP="005D536D">
      <w:pPr>
        <w:rPr>
          <w:sz w:val="24"/>
          <w:szCs w:val="24"/>
        </w:rPr>
      </w:pPr>
    </w:p>
    <w:sectPr w:rsidR="005D536D" w:rsidRPr="00E271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7E87E8" w14:textId="77777777" w:rsidR="001F1F21" w:rsidRDefault="001F1F21" w:rsidP="005D536D">
      <w:pPr>
        <w:spacing w:after="0" w:line="240" w:lineRule="auto"/>
      </w:pPr>
      <w:r>
        <w:separator/>
      </w:r>
    </w:p>
  </w:endnote>
  <w:endnote w:type="continuationSeparator" w:id="0">
    <w:p w14:paraId="19697BA9" w14:textId="77777777" w:rsidR="001F1F21" w:rsidRDefault="001F1F21" w:rsidP="005D5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27234B" w14:textId="77777777" w:rsidR="001F1F21" w:rsidRDefault="001F1F21" w:rsidP="005D536D">
      <w:pPr>
        <w:spacing w:after="0" w:line="240" w:lineRule="auto"/>
      </w:pPr>
      <w:r>
        <w:separator/>
      </w:r>
    </w:p>
  </w:footnote>
  <w:footnote w:type="continuationSeparator" w:id="0">
    <w:p w14:paraId="631F4FE9" w14:textId="77777777" w:rsidR="001F1F21" w:rsidRDefault="001F1F21" w:rsidP="005D5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6E22"/>
    <w:rsid w:val="000616B7"/>
    <w:rsid w:val="00163996"/>
    <w:rsid w:val="001E074A"/>
    <w:rsid w:val="001F1F21"/>
    <w:rsid w:val="002728F7"/>
    <w:rsid w:val="002A551F"/>
    <w:rsid w:val="002D2659"/>
    <w:rsid w:val="00381491"/>
    <w:rsid w:val="005D536D"/>
    <w:rsid w:val="007121D5"/>
    <w:rsid w:val="008B1882"/>
    <w:rsid w:val="008B443F"/>
    <w:rsid w:val="00AD1203"/>
    <w:rsid w:val="00B70F97"/>
    <w:rsid w:val="00BF111C"/>
    <w:rsid w:val="00C14B0F"/>
    <w:rsid w:val="00D51C87"/>
    <w:rsid w:val="00D60389"/>
    <w:rsid w:val="00D72E6E"/>
    <w:rsid w:val="00E27152"/>
    <w:rsid w:val="00EA3BEC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E9120"/>
  <w15:docId w15:val="{3DC57489-5E15-48DB-8BFC-FB61A124B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D53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36D"/>
  </w:style>
  <w:style w:type="paragraph" w:styleId="Footer">
    <w:name w:val="footer"/>
    <w:basedOn w:val="Normal"/>
    <w:link w:val="FooterChar"/>
    <w:uiPriority w:val="99"/>
    <w:unhideWhenUsed/>
    <w:rsid w:val="005D53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3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Rafin  Abrar Rono</cp:lastModifiedBy>
  <cp:revision>31</cp:revision>
  <dcterms:created xsi:type="dcterms:W3CDTF">2020-10-18T10:02:00Z</dcterms:created>
  <dcterms:modified xsi:type="dcterms:W3CDTF">2024-06-13T14:17:00Z</dcterms:modified>
</cp:coreProperties>
</file>